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74471" w:rsidRPr="003E51B2" w14:paraId="0EF1900A" w14:textId="77777777" w:rsidTr="00731BF3">
        <w:trPr>
          <w:cantSplit/>
          <w:trHeight w:val="420"/>
        </w:trPr>
        <w:tc>
          <w:tcPr>
            <w:tcW w:w="7367" w:type="dxa"/>
            <w:gridSpan w:val="3"/>
          </w:tcPr>
          <w:p w14:paraId="14C9C184" w14:textId="77777777" w:rsidR="00174471" w:rsidRPr="003E51B2" w:rsidRDefault="00174471" w:rsidP="0096437D"/>
        </w:tc>
        <w:tc>
          <w:tcPr>
            <w:tcW w:w="2410" w:type="dxa"/>
            <w:gridSpan w:val="2"/>
          </w:tcPr>
          <w:p w14:paraId="1B11A4F2" w14:textId="77777777" w:rsidR="00174471" w:rsidRPr="003E51B2" w:rsidRDefault="00174471" w:rsidP="0096437D"/>
        </w:tc>
      </w:tr>
      <w:tr w:rsidR="00005665" w:rsidRPr="003E51B2" w14:paraId="1C108038" w14:textId="77777777" w:rsidTr="00731BF3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642F84FB" w14:textId="77777777" w:rsidR="00005665" w:rsidRPr="003E51B2" w:rsidRDefault="00005665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0E0D779D" w14:textId="5E3BC4AD" w:rsidR="00005665" w:rsidRPr="00791BC5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35B28120" w14:textId="5FB705AE" w:rsidR="00005665" w:rsidRPr="003E51B2" w:rsidRDefault="00005665" w:rsidP="00005665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 w:rsidR="00D33072">
              <w:rPr>
                <w:rFonts w:ascii="Arial" w:hAnsi="Arial" w:cs="Arial"/>
                <w:sz w:val="18"/>
                <w:szCs w:val="18"/>
              </w:rPr>
              <w:t>2</w:t>
            </w:r>
            <w:r w:rsidR="007F4D2C">
              <w:rPr>
                <w:rFonts w:ascii="Arial" w:hAnsi="Arial" w:cs="Arial"/>
                <w:sz w:val="18"/>
                <w:szCs w:val="18"/>
              </w:rPr>
              <w:t>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7F4D2C"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7F4D2C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74471" w:rsidRPr="003E51B2" w14:paraId="0B37397D" w14:textId="77777777" w:rsidTr="00731BF3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54BA84DF" w14:textId="77777777" w:rsidR="00082DD9" w:rsidRDefault="00082DD9" w:rsidP="00B96C18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082DD9">
              <w:rPr>
                <w:b/>
                <w:i/>
                <w:noProof/>
                <w:snapToGrid w:val="0"/>
                <w:sz w:val="32"/>
              </w:rPr>
              <w:t>Warsztat - programowanie w języku Python na poziomie średnio zaawansowanym</w:t>
            </w:r>
          </w:p>
          <w:p w14:paraId="670084B9" w14:textId="4E69D509" w:rsidR="00B96C18" w:rsidRPr="00B96C18" w:rsidRDefault="00B96C18" w:rsidP="00B96C18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B96C18">
              <w:rPr>
                <w:b/>
                <w:i/>
                <w:snapToGrid w:val="0"/>
              </w:rPr>
              <w:t xml:space="preserve">Data: </w:t>
            </w:r>
            <w:r w:rsidR="00A15E9E">
              <w:rPr>
                <w:b/>
                <w:i/>
                <w:snapToGrid w:val="0"/>
              </w:rPr>
              <w:t>02-05.02.2026</w:t>
            </w:r>
          </w:p>
          <w:p w14:paraId="67FA6378" w14:textId="73D073CE" w:rsidR="00DC7AE4" w:rsidRPr="00DC7AE4" w:rsidRDefault="00DC7AE4" w:rsidP="00DC7AE4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DC7AE4">
              <w:rPr>
                <w:b/>
                <w:i/>
                <w:snapToGrid w:val="0"/>
              </w:rPr>
              <w:t xml:space="preserve">Wykładowca: </w:t>
            </w:r>
            <w:r w:rsidR="00A15E9E">
              <w:rPr>
                <w:b/>
                <w:i/>
                <w:snapToGrid w:val="0"/>
              </w:rPr>
              <w:t>Marcin Albiniak</w:t>
            </w:r>
          </w:p>
          <w:p w14:paraId="02D4FCBD" w14:textId="3184C804" w:rsidR="00174471" w:rsidRPr="00731BF3" w:rsidRDefault="00A31727" w:rsidP="00731BF3">
            <w:pPr>
              <w:ind w:left="8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="008F397D">
              <w:rPr>
                <w:b/>
                <w:i/>
                <w:snapToGrid w:val="0"/>
              </w:rPr>
              <w:t>2</w:t>
            </w:r>
            <w:r w:rsidR="00A15E9E">
              <w:rPr>
                <w:b/>
                <w:i/>
                <w:snapToGrid w:val="0"/>
              </w:rPr>
              <w:t>60202</w:t>
            </w:r>
            <w:r>
              <w:rPr>
                <w:b/>
                <w:i/>
                <w:snapToGrid w:val="0"/>
                <w:lang w:val="x-none"/>
              </w:rPr>
              <w:t>_2551500</w:t>
            </w:r>
            <w:r w:rsidR="008F397D">
              <w:rPr>
                <w:b/>
                <w:i/>
                <w:snapToGrid w:val="0"/>
              </w:rPr>
              <w:t>PYT</w:t>
            </w:r>
            <w:r>
              <w:rPr>
                <w:b/>
                <w:i/>
                <w:snapToGrid w:val="0"/>
                <w:lang w:val="x-none"/>
              </w:rPr>
              <w:t>_140</w:t>
            </w:r>
            <w:r>
              <w:rPr>
                <w:b/>
                <w:i/>
                <w:snapToGrid w:val="0"/>
              </w:rPr>
              <w:t>4</w:t>
            </w:r>
            <w:r>
              <w:rPr>
                <w:b/>
                <w:i/>
                <w:snapToGrid w:val="0"/>
                <w:lang w:val="x-none"/>
              </w:rPr>
              <w:t>08</w:t>
            </w:r>
            <w:r w:rsidR="009243FA">
              <w:rPr>
                <w:b/>
                <w:i/>
                <w:snapToGrid w:val="0"/>
              </w:rPr>
              <w:t>KC</w:t>
            </w:r>
            <w:r w:rsidR="00B412F3">
              <w:rPr>
                <w:b/>
                <w:i/>
                <w:snapToGrid w:val="0"/>
              </w:rPr>
              <w:t>_</w:t>
            </w:r>
          </w:p>
        </w:tc>
        <w:tc>
          <w:tcPr>
            <w:tcW w:w="2410" w:type="dxa"/>
            <w:gridSpan w:val="2"/>
          </w:tcPr>
          <w:p w14:paraId="3FF092A9" w14:textId="77777777" w:rsidR="00174471" w:rsidRPr="003E51B2" w:rsidRDefault="00174471" w:rsidP="0096437D"/>
        </w:tc>
      </w:tr>
      <w:tr w:rsidR="00174471" w14:paraId="293E924A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60A51D97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6D1800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174471" w14:paraId="6254EE04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07EF600" w14:textId="5E5003CB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4CF39A5B52F64E4683C4B382795F620B"/>
                </w:placeholder>
                <w:text/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508" w14:textId="07E7DAE4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Maksymalna: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1320220696"/>
                <w:placeholder>
                  <w:docPart w:val="BD32C7AFAA46402683A900EC47A70D0B"/>
                </w:placeholder>
                <w:text/>
              </w:sdtPr>
              <w:sdtContent>
                <w:r w:rsidR="008F397D">
                  <w:rPr>
                    <w:bCs/>
                    <w:i/>
                    <w:color w:val="A6A6A6"/>
                    <w:sz w:val="18"/>
                    <w:szCs w:val="18"/>
                    <w:highlight w:val="lightGray"/>
                  </w:rPr>
                  <w:t>….</w:t>
                </w:r>
              </w:sdtContent>
            </w:sdt>
            <w:r w:rsidR="0032612C">
              <w:rPr>
                <w:b/>
                <w:i/>
              </w:rPr>
              <w:t xml:space="preserve"> pkt.</w:t>
            </w:r>
          </w:p>
        </w:tc>
      </w:tr>
      <w:tr w:rsidR="00174471" w14:paraId="080FEF8B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F3BEC70" w14:textId="5FDBDBC3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68659543"/>
                <w:placeholder>
                  <w:docPart w:val="9C2DFF722A2B4F118EBDAE5D4F25EDCD"/>
                </w:placeholder>
                <w:text/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857D" w14:textId="1E4D5C86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-2142570790"/>
                <w:placeholder>
                  <w:docPart w:val="29A72575786A443A978D9C1162DE76D7"/>
                </w:placeholder>
                <w:text/>
              </w:sdtPr>
              <w:sdtContent>
                <w:r w:rsidR="00CE0327">
                  <w:rPr>
                    <w:bCs/>
                    <w:i/>
                    <w:color w:val="A6A6A6"/>
                    <w:sz w:val="18"/>
                    <w:szCs w:val="18"/>
                    <w:highlight w:val="lightGray"/>
                  </w:rPr>
                  <w:t>….</w:t>
                </w:r>
              </w:sdtContent>
            </w:sdt>
          </w:p>
        </w:tc>
      </w:tr>
      <w:tr w:rsidR="00174471" w14:paraId="4A1593FE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66566E2" w14:textId="7281FE6A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</w:t>
            </w:r>
            <w:r w:rsidR="007E0E97">
              <w:rPr>
                <w:b/>
                <w:i/>
              </w:rPr>
              <w:t xml:space="preserve"> </w:t>
            </w:r>
            <w:r w:rsidR="007E0E97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664595B21C0B4FAEA79C9008C2E1F863"/>
                </w:placeholde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wybrać datę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B28DF91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174471" w14:paraId="1DC197A7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38DB5AB4" w14:textId="77C67458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Miejscowość: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914933316"/>
                <w:placeholder>
                  <w:docPart w:val="5F21BB4C0FCD460CB35F3560118984D7"/>
                </w:placeholder>
                <w:text/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23386A7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6E3931F" w14:textId="77777777" w:rsidR="00174471" w:rsidRPr="00B96C18" w:rsidRDefault="00174471" w:rsidP="00174471">
      <w:pPr>
        <w:rPr>
          <w:sz w:val="12"/>
          <w:szCs w:val="12"/>
        </w:rPr>
      </w:pPr>
    </w:p>
    <w:p w14:paraId="112E4240" w14:textId="61CE678C" w:rsidR="0032612C" w:rsidRPr="0032612C" w:rsidRDefault="0032612C" w:rsidP="0032612C">
      <w:pPr>
        <w:pStyle w:val="EgzaminPytanie"/>
        <w:rPr>
          <w:b/>
          <w:bCs/>
        </w:rPr>
      </w:pPr>
      <w:r w:rsidRPr="0032612C">
        <w:rPr>
          <w:b/>
          <w:bCs/>
        </w:rPr>
        <w:t xml:space="preserve">1) </w:t>
      </w:r>
      <w:r w:rsidR="009B532F" w:rsidRPr="009B532F">
        <w:rPr>
          <w:b/>
          <w:bCs/>
        </w:rPr>
        <w:t>Jak nazywamy koncept pozwalający na ukrywanie szczegółów implementacji i wystawianie tylko potrzebnych funkcjonalności w Pythonie?</w:t>
      </w:r>
    </w:p>
    <w:p w14:paraId="36B038AA" w14:textId="4B61818F" w:rsidR="0032612C" w:rsidRDefault="00000000" w:rsidP="0032612C">
      <w:pPr>
        <w:pStyle w:val="EgzaminOdpowiedz"/>
      </w:pPr>
      <w:sdt>
        <w:sdtPr>
          <w:rPr>
            <w:rFonts w:hint="eastAsia"/>
          </w:rPr>
          <w:id w:val="168370764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16E8D">
            <w:rPr>
              <w:rFonts w:ascii="MS Gothic" w:eastAsia="MS Gothic" w:hAnsi="MS Gothic" w:hint="eastAsia"/>
            </w:rPr>
            <w:t>☐</w:t>
          </w:r>
        </w:sdtContent>
      </w:sdt>
      <w:r w:rsidR="007149A9">
        <w:t xml:space="preserve"> </w:t>
      </w:r>
      <w:r w:rsidR="009B532F" w:rsidRPr="009B532F">
        <w:t>Enkapsulacja</w:t>
      </w:r>
    </w:p>
    <w:p w14:paraId="217A9A11" w14:textId="1E3BE535" w:rsidR="0032612C" w:rsidRDefault="00000000" w:rsidP="0032612C">
      <w:pPr>
        <w:pStyle w:val="EgzaminOdpowiedz"/>
      </w:pPr>
      <w:sdt>
        <w:sdtPr>
          <w:rPr>
            <w:rFonts w:hint="eastAsia"/>
          </w:rPr>
          <w:id w:val="24623483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16E8D">
            <w:rPr>
              <w:rFonts w:ascii="MS Gothic" w:eastAsia="MS Gothic" w:hAnsi="MS Gothic" w:hint="eastAsia"/>
            </w:rPr>
            <w:t>☐</w:t>
          </w:r>
        </w:sdtContent>
      </w:sdt>
      <w:r w:rsidR="007149A9">
        <w:t xml:space="preserve"> </w:t>
      </w:r>
      <w:r w:rsidR="009B532F" w:rsidRPr="009B532F">
        <w:t>Dziedziczenie</w:t>
      </w:r>
    </w:p>
    <w:p w14:paraId="77753C83" w14:textId="089EC8B3" w:rsidR="0032612C" w:rsidRDefault="00000000" w:rsidP="0032612C">
      <w:pPr>
        <w:pStyle w:val="EgzaminOdpowiedz"/>
      </w:pPr>
      <w:sdt>
        <w:sdtPr>
          <w:rPr>
            <w:rFonts w:hint="eastAsia"/>
          </w:rPr>
          <w:id w:val="-1970863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16E8D">
            <w:rPr>
              <w:rFonts w:ascii="MS Gothic" w:eastAsia="MS Gothic" w:hAnsi="MS Gothic" w:hint="eastAsia"/>
            </w:rPr>
            <w:t>☐</w:t>
          </w:r>
        </w:sdtContent>
      </w:sdt>
      <w:r w:rsidR="007149A9">
        <w:t xml:space="preserve"> </w:t>
      </w:r>
      <w:r w:rsidR="009B532F" w:rsidRPr="009B532F">
        <w:t>Polimorfizm</w:t>
      </w:r>
    </w:p>
    <w:p w14:paraId="679F7296" w14:textId="0389C633" w:rsidR="0032612C" w:rsidRDefault="00000000" w:rsidP="0032612C">
      <w:pPr>
        <w:pStyle w:val="EgzaminOdpowiedz"/>
      </w:pPr>
      <w:sdt>
        <w:sdtPr>
          <w:rPr>
            <w:rFonts w:hint="eastAsia"/>
          </w:rPr>
          <w:id w:val="-1622209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9B532F">
            <w:rPr>
              <w:rFonts w:ascii="Segoe UI Symbol" w:hAnsi="Segoe UI Symbol" w:cs="Segoe UI Symbol"/>
            </w:rPr>
            <w:t>☐</w:t>
          </w:r>
        </w:sdtContent>
      </w:sdt>
      <w:r w:rsidR="007149A9">
        <w:t xml:space="preserve"> </w:t>
      </w:r>
      <w:r w:rsidR="009B532F" w:rsidRPr="009B532F">
        <w:t>Abstrakcja</w:t>
      </w:r>
    </w:p>
    <w:p w14:paraId="6AFBCE37" w14:textId="38915CBE" w:rsidR="0032612C" w:rsidRDefault="0032612C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719467608"/>
          <w:placeholder>
            <w:docPart w:val="6A7C4435C41D4931B1995746B317DAD7"/>
          </w:placeholder>
          <w:text/>
        </w:sdtPr>
        <w:sdtContent>
          <w:r w:rsidR="00CE0327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DCF30A3" w14:textId="2167965D" w:rsidR="00B96C18" w:rsidRPr="0032612C" w:rsidRDefault="00335846" w:rsidP="00B96C18">
      <w:pPr>
        <w:pStyle w:val="EgzaminPytanie"/>
        <w:rPr>
          <w:b/>
          <w:bCs/>
        </w:rPr>
      </w:pPr>
      <w:r>
        <w:rPr>
          <w:b/>
          <w:bCs/>
        </w:rPr>
        <w:t>2</w:t>
      </w:r>
      <w:r w:rsidR="00B96C18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Jak nazywamy funkcję, która jest definiowana wewnątrz innej funkcji?</w:t>
      </w:r>
    </w:p>
    <w:p w14:paraId="1089EB35" w14:textId="6B3315A8" w:rsidR="00B96C18" w:rsidRDefault="00000000" w:rsidP="00B96C18">
      <w:pPr>
        <w:pStyle w:val="EgzaminOdpowiedz"/>
      </w:pPr>
      <w:sdt>
        <w:sdtPr>
          <w:rPr>
            <w:rFonts w:hint="eastAsia"/>
          </w:rPr>
          <w:id w:val="959078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Funkcja zagnieżdżona</w:t>
      </w:r>
    </w:p>
    <w:p w14:paraId="16110BD3" w14:textId="561A2214" w:rsidR="00B96C18" w:rsidRDefault="00000000" w:rsidP="00B96C18">
      <w:pPr>
        <w:pStyle w:val="EgzaminOdpowiedz"/>
      </w:pPr>
      <w:sdt>
        <w:sdtPr>
          <w:rPr>
            <w:rFonts w:hint="eastAsia"/>
          </w:rPr>
          <w:id w:val="133171649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Funkcja anonimowa</w:t>
      </w:r>
    </w:p>
    <w:p w14:paraId="26FF60A4" w14:textId="2EE9C409" w:rsidR="00B96C18" w:rsidRDefault="00000000" w:rsidP="00B96C18">
      <w:pPr>
        <w:pStyle w:val="EgzaminOdpowiedz"/>
      </w:pPr>
      <w:sdt>
        <w:sdtPr>
          <w:rPr>
            <w:rFonts w:hint="eastAsia"/>
          </w:rPr>
          <w:id w:val="-20782725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Funkcja wyższego rzędu</w:t>
      </w:r>
    </w:p>
    <w:p w14:paraId="2E2B35E4" w14:textId="0956A6D9" w:rsidR="00B96C18" w:rsidRDefault="00000000" w:rsidP="00B96C18">
      <w:pPr>
        <w:pStyle w:val="EgzaminOdpowiedz"/>
      </w:pPr>
      <w:sdt>
        <w:sdtPr>
          <w:rPr>
            <w:rFonts w:hint="eastAsia"/>
          </w:rPr>
          <w:id w:val="20861793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9B532F" w:rsidRPr="009B532F">
        <w:t xml:space="preserve"> Funkcja rekurencyjna</w:t>
      </w:r>
    </w:p>
    <w:p w14:paraId="676C119F" w14:textId="326A7747" w:rsidR="0032612C" w:rsidRDefault="0032612C" w:rsidP="00B96C18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995756479"/>
          <w:placeholder>
            <w:docPart w:val="173F4BB8CFDE408688B02B35C73CAF10"/>
          </w:placeholder>
          <w:text/>
        </w:sdtPr>
        <w:sdtContent>
          <w:r w:rsidR="00CE0327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5CD0041" w14:textId="084A9F05" w:rsidR="00B96C18" w:rsidRPr="0032612C" w:rsidRDefault="00335846" w:rsidP="00B96C18">
      <w:pPr>
        <w:pStyle w:val="EgzaminPytanie"/>
        <w:rPr>
          <w:b/>
          <w:bCs/>
        </w:rPr>
      </w:pPr>
      <w:r>
        <w:rPr>
          <w:b/>
          <w:bCs/>
        </w:rPr>
        <w:t>3</w:t>
      </w:r>
      <w:r w:rsidR="00B96C18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Co oznacza, gdy mówimy, że Python ma "silne typowanie"?</w:t>
      </w:r>
    </w:p>
    <w:p w14:paraId="748F7A74" w14:textId="50C90D30" w:rsidR="00B96C18" w:rsidRDefault="00000000" w:rsidP="00B96C18">
      <w:pPr>
        <w:pStyle w:val="EgzaminOdpowiedz"/>
      </w:pPr>
      <w:sdt>
        <w:sdtPr>
          <w:rPr>
            <w:rFonts w:hint="eastAsia"/>
          </w:rPr>
          <w:id w:val="-96041595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 xml:space="preserve">Zmienne są automatycznie typowane na podstawie wartości, które otrzymują </w:t>
      </w:r>
    </w:p>
    <w:p w14:paraId="3F59A0DD" w14:textId="24DD2978" w:rsidR="00B96C18" w:rsidRDefault="00000000" w:rsidP="00B96C18">
      <w:pPr>
        <w:pStyle w:val="EgzaminOdpowiedz"/>
      </w:pPr>
      <w:sdt>
        <w:sdtPr>
          <w:rPr>
            <w:rFonts w:hint="eastAsia"/>
          </w:rPr>
          <w:id w:val="-17470286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Typy zmiennych można zmieniać dynamicznie</w:t>
      </w:r>
    </w:p>
    <w:p w14:paraId="6C7D0756" w14:textId="684AC50F" w:rsidR="00B96C18" w:rsidRDefault="00000000" w:rsidP="00B96C18">
      <w:pPr>
        <w:pStyle w:val="EgzaminOdpowiedz"/>
      </w:pPr>
      <w:sdt>
        <w:sdtPr>
          <w:rPr>
            <w:rFonts w:hint="eastAsia"/>
          </w:rPr>
          <w:id w:val="132770906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Wartości zmiennych nie są automatycznie konwertowane na inne typy podczas operacji</w:t>
      </w:r>
    </w:p>
    <w:p w14:paraId="23F5A570" w14:textId="77777777" w:rsidR="009B532F" w:rsidRPr="009B532F" w:rsidRDefault="00000000" w:rsidP="009B532F">
      <w:pPr>
        <w:pStyle w:val="EgzaminOdpowiedz"/>
      </w:pPr>
      <w:sdt>
        <w:sdtPr>
          <w:rPr>
            <w:rFonts w:hint="eastAsia"/>
          </w:rPr>
          <w:id w:val="16624290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Typy zmiennych są definiowane przed użyciem</w:t>
      </w:r>
    </w:p>
    <w:p w14:paraId="138F7245" w14:textId="21D87FE6" w:rsidR="00B96C18" w:rsidRDefault="00B96C18" w:rsidP="00B96C18">
      <w:pPr>
        <w:pStyle w:val="EgzaminOdpowiedz"/>
      </w:pPr>
    </w:p>
    <w:p w14:paraId="011F76A5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764058792"/>
          <w:placeholder>
            <w:docPart w:val="84667BB717A34BCFA52AA447F6954B9B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C40534B" w14:textId="2B4E32AB" w:rsidR="00B96C18" w:rsidRPr="0032612C" w:rsidRDefault="00335846" w:rsidP="00B96C18">
      <w:pPr>
        <w:pStyle w:val="EgzaminPytanie"/>
        <w:rPr>
          <w:b/>
          <w:bCs/>
        </w:rPr>
      </w:pPr>
      <w:r>
        <w:rPr>
          <w:b/>
          <w:bCs/>
        </w:rPr>
        <w:t>4</w:t>
      </w:r>
      <w:r w:rsidR="00B96C18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Co to jest dekorator w Pythonie?</w:t>
      </w:r>
    </w:p>
    <w:p w14:paraId="6AC827D4" w14:textId="7520830C" w:rsidR="00B96C18" w:rsidRDefault="00000000" w:rsidP="00B96C18">
      <w:pPr>
        <w:pStyle w:val="EgzaminOdpowiedz"/>
      </w:pPr>
      <w:sdt>
        <w:sdtPr>
          <w:rPr>
            <w:rFonts w:hint="eastAsia"/>
          </w:rPr>
          <w:id w:val="-12211972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Wzorzec projektowy</w:t>
      </w:r>
    </w:p>
    <w:p w14:paraId="1BACEA14" w14:textId="34728889" w:rsidR="00B96C18" w:rsidRDefault="00000000" w:rsidP="00B96C18">
      <w:pPr>
        <w:pStyle w:val="EgzaminOdpowiedz"/>
      </w:pPr>
      <w:sdt>
        <w:sdtPr>
          <w:rPr>
            <w:rFonts w:hint="eastAsia"/>
          </w:rPr>
          <w:id w:val="-62377804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Funkcja, która przyjmuje inną funkcję jako argument i zwraca nową funkcję</w:t>
      </w:r>
    </w:p>
    <w:p w14:paraId="539CB0B2" w14:textId="6430C5F0" w:rsidR="00B96C18" w:rsidRDefault="00000000" w:rsidP="00B96C18">
      <w:pPr>
        <w:pStyle w:val="EgzaminOdpowiedz"/>
      </w:pPr>
      <w:sdt>
        <w:sdtPr>
          <w:rPr>
            <w:rFonts w:hint="eastAsia"/>
          </w:rPr>
          <w:id w:val="18687945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Sposób dodawania metadanych do funkcji</w:t>
      </w:r>
    </w:p>
    <w:p w14:paraId="3D3375AE" w14:textId="6A08D289" w:rsidR="00B96C18" w:rsidRDefault="00000000" w:rsidP="00B96C18">
      <w:pPr>
        <w:pStyle w:val="EgzaminOdpowiedz"/>
      </w:pPr>
      <w:sdt>
        <w:sdtPr>
          <w:rPr>
            <w:rFonts w:hint="eastAsia"/>
          </w:rPr>
          <w:id w:val="-5361187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Funkcja, która wykonuje wiele ról</w:t>
      </w:r>
    </w:p>
    <w:p w14:paraId="7A3665F4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520012666"/>
          <w:placeholder>
            <w:docPart w:val="2CC438CC88214CE1ACB90219B0FBEF70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DB753C9" w14:textId="32BC7C3A" w:rsidR="00B96C18" w:rsidRPr="0032612C" w:rsidRDefault="00335846" w:rsidP="00B96C18">
      <w:pPr>
        <w:pStyle w:val="EgzaminPytanie"/>
        <w:rPr>
          <w:b/>
          <w:bCs/>
        </w:rPr>
      </w:pPr>
      <w:r>
        <w:rPr>
          <w:b/>
          <w:bCs/>
        </w:rPr>
        <w:lastRenderedPageBreak/>
        <w:t>5</w:t>
      </w:r>
      <w:r w:rsidR="00B96C18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Który z poniższych nie jest wbudowanym typem danych w Pythonie?</w:t>
      </w:r>
    </w:p>
    <w:p w14:paraId="7D16307D" w14:textId="490B3295" w:rsidR="00B96C18" w:rsidRDefault="00000000" w:rsidP="00B96C18">
      <w:pPr>
        <w:pStyle w:val="EgzaminOdpowiedz"/>
      </w:pPr>
      <w:sdt>
        <w:sdtPr>
          <w:rPr>
            <w:rFonts w:hint="eastAsia"/>
          </w:rPr>
          <w:id w:val="-7350781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List</w:t>
      </w:r>
    </w:p>
    <w:p w14:paraId="574F2FF5" w14:textId="71F8814D" w:rsidR="00B96C18" w:rsidRDefault="00000000" w:rsidP="00B96C18">
      <w:pPr>
        <w:pStyle w:val="EgzaminOdpowiedz"/>
      </w:pPr>
      <w:sdt>
        <w:sdtPr>
          <w:rPr>
            <w:rFonts w:hint="eastAsia"/>
          </w:rPr>
          <w:id w:val="200045914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Tuple</w:t>
      </w:r>
    </w:p>
    <w:p w14:paraId="2CBEB64D" w14:textId="77777777" w:rsidR="009B532F" w:rsidRPr="009B532F" w:rsidRDefault="00000000" w:rsidP="00B96C18">
      <w:pPr>
        <w:pStyle w:val="EgzaminOdpowiedz"/>
      </w:pPr>
      <w:sdt>
        <w:sdtPr>
          <w:rPr>
            <w:rFonts w:hint="eastAsia"/>
          </w:rPr>
          <w:id w:val="-168589695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9B532F" w:rsidRPr="009B532F">
        <w:t xml:space="preserve"> Set </w:t>
      </w:r>
    </w:p>
    <w:p w14:paraId="6D4A91AC" w14:textId="04D63E8E" w:rsidR="00B96C18" w:rsidRDefault="00000000" w:rsidP="00B96C18">
      <w:pPr>
        <w:pStyle w:val="EgzaminOdpowiedz"/>
      </w:pPr>
      <w:sdt>
        <w:sdtPr>
          <w:rPr>
            <w:rFonts w:hint="eastAsia"/>
          </w:rPr>
          <w:id w:val="-15407910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16E8D">
            <w:rPr>
              <w:rFonts w:ascii="MS Gothic" w:eastAsia="MS Gothic" w:hAnsi="MS Gothic" w:hint="eastAsia"/>
            </w:rPr>
            <w:t>☐</w:t>
          </w:r>
        </w:sdtContent>
      </w:sdt>
      <w:r w:rsidR="00B96C18">
        <w:t xml:space="preserve"> </w:t>
      </w:r>
      <w:r w:rsidR="009B532F" w:rsidRPr="009B532F">
        <w:t>Array</w:t>
      </w:r>
    </w:p>
    <w:p w14:paraId="60C35351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302816433"/>
          <w:placeholder>
            <w:docPart w:val="27EE3D37A1DD4ACCBA679BDD0E72D548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29974D41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55370089"/>
          <w:placeholder>
            <w:docPart w:val="2635D181BE0A47D1B3EF53214DCE7C55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413A351F" w14:textId="26083A51" w:rsidR="00B96C18" w:rsidRPr="0032612C" w:rsidRDefault="00335846" w:rsidP="00B96C18">
      <w:pPr>
        <w:pStyle w:val="EgzaminPytanie"/>
        <w:rPr>
          <w:b/>
          <w:bCs/>
        </w:rPr>
      </w:pPr>
      <w:r>
        <w:rPr>
          <w:b/>
          <w:bCs/>
        </w:rPr>
        <w:t>6</w:t>
      </w:r>
      <w:r w:rsidR="00B96C18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 xml:space="preserve">Co to jest "list comprehension"? </w:t>
      </w:r>
    </w:p>
    <w:p w14:paraId="7114C20C" w14:textId="39EBE21F" w:rsidR="00B96C18" w:rsidRDefault="00000000" w:rsidP="00B96C18">
      <w:pPr>
        <w:pStyle w:val="EgzaminOdpowiedz"/>
      </w:pPr>
      <w:sdt>
        <w:sdtPr>
          <w:rPr>
            <w:rFonts w:hint="eastAsia"/>
          </w:rPr>
          <w:id w:val="18361008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Wzorzec projektowy dla list</w:t>
      </w:r>
    </w:p>
    <w:p w14:paraId="446533C1" w14:textId="19F17134" w:rsidR="00B96C18" w:rsidRDefault="00000000" w:rsidP="00B96C18">
      <w:pPr>
        <w:pStyle w:val="EgzaminOdpowiedz"/>
      </w:pPr>
      <w:sdt>
        <w:sdtPr>
          <w:rPr>
            <w:rFonts w:hint="eastAsia"/>
          </w:rPr>
          <w:id w:val="-4678232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Sposób na szybsze przetwarzanie list</w:t>
      </w:r>
    </w:p>
    <w:p w14:paraId="797F5471" w14:textId="330864A4" w:rsidR="00B96C18" w:rsidRDefault="00000000" w:rsidP="00B96C18">
      <w:pPr>
        <w:pStyle w:val="EgzaminOdpowiedz"/>
      </w:pPr>
      <w:sdt>
        <w:sdtPr>
          <w:rPr>
            <w:rFonts w:hint="eastAsia"/>
          </w:rPr>
          <w:id w:val="11680615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 xml:space="preserve">Skrócona składnia do tworzenia nowych list na podstawie istniejących kolekcji </w:t>
      </w:r>
    </w:p>
    <w:p w14:paraId="24D77162" w14:textId="22A527A2" w:rsidR="00B96C18" w:rsidRDefault="00000000" w:rsidP="00B96C18">
      <w:pPr>
        <w:pStyle w:val="EgzaminOdpowiedz"/>
      </w:pPr>
      <w:sdt>
        <w:sdtPr>
          <w:rPr>
            <w:rFonts w:hint="eastAsia"/>
          </w:rPr>
          <w:id w:val="-148399679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Nazwa metody, która wykonuje operacje na listach</w:t>
      </w:r>
    </w:p>
    <w:p w14:paraId="782579AA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2017682122"/>
          <w:placeholder>
            <w:docPart w:val="FA1A266A913F47EBAC014C5C1F437318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50DEF19E" w14:textId="5DEF3626" w:rsidR="00B96C18" w:rsidRPr="0032612C" w:rsidRDefault="00335846" w:rsidP="00B96C18">
      <w:pPr>
        <w:pStyle w:val="EgzaminPytanie"/>
        <w:rPr>
          <w:b/>
          <w:bCs/>
        </w:rPr>
      </w:pPr>
      <w:r>
        <w:rPr>
          <w:b/>
          <w:bCs/>
        </w:rPr>
        <w:t>7</w:t>
      </w:r>
      <w:r w:rsidR="00B96C18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Co to jest "context manager" w Pythonie?</w:t>
      </w:r>
    </w:p>
    <w:p w14:paraId="13E8276C" w14:textId="30584300" w:rsidR="00B96C18" w:rsidRDefault="00000000" w:rsidP="00B96C18">
      <w:pPr>
        <w:pStyle w:val="EgzaminOdpowiedz"/>
      </w:pPr>
      <w:sdt>
        <w:sdtPr>
          <w:rPr>
            <w:rFonts w:hint="eastAsia"/>
          </w:rPr>
          <w:id w:val="-4994990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Specjalna klasa służąca do zarządzania zasobami, takimi jak pliki, połączenia sieciowe czy blokady</w:t>
      </w:r>
    </w:p>
    <w:p w14:paraId="4C3D18B9" w14:textId="0763BC2F" w:rsidR="00B96C18" w:rsidRDefault="00000000" w:rsidP="00B96C18">
      <w:pPr>
        <w:pStyle w:val="EgzaminOdpowiedz"/>
      </w:pPr>
      <w:sdt>
        <w:sdtPr>
          <w:rPr>
            <w:rFonts w:hint="eastAsia"/>
          </w:rPr>
          <w:id w:val="137487750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Mechanizm zarządzania pamięcią używany przez interpreter Pythona</w:t>
      </w:r>
    </w:p>
    <w:p w14:paraId="5EEA5DC7" w14:textId="0A1F9130" w:rsidR="00B96C18" w:rsidRDefault="00000000" w:rsidP="00B96C18">
      <w:pPr>
        <w:pStyle w:val="EgzaminOdpowiedz"/>
      </w:pPr>
      <w:sdt>
        <w:sdtPr>
          <w:rPr>
            <w:rFonts w:hint="eastAsia"/>
          </w:rPr>
          <w:id w:val="-19523175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Menadżer modułów używany do importowania bibliotek</w:t>
      </w:r>
    </w:p>
    <w:p w14:paraId="601C7CB3" w14:textId="795CC709" w:rsidR="00B96C18" w:rsidRDefault="00000000" w:rsidP="00B96C18">
      <w:pPr>
        <w:pStyle w:val="EgzaminOdpowiedz"/>
      </w:pPr>
      <w:sdt>
        <w:sdtPr>
          <w:rPr>
            <w:rFonts w:hint="eastAsia"/>
          </w:rPr>
          <w:id w:val="-89890832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Nazwa metody, która wykonuje operacje na listach</w:t>
      </w:r>
    </w:p>
    <w:p w14:paraId="3FE8BDF6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546527595"/>
          <w:placeholder>
            <w:docPart w:val="9F758C9B8ACA4D9B8391F39F0A63B090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D2078AD" w14:textId="5AD6C6B6" w:rsidR="00B96C18" w:rsidRPr="0032612C" w:rsidRDefault="00335846" w:rsidP="00B96C18">
      <w:pPr>
        <w:pStyle w:val="EgzaminPytanie"/>
        <w:rPr>
          <w:b/>
          <w:bCs/>
        </w:rPr>
      </w:pPr>
      <w:r>
        <w:rPr>
          <w:b/>
          <w:bCs/>
        </w:rPr>
        <w:t>8</w:t>
      </w:r>
      <w:r w:rsidR="00B96C18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Co oznacza słowo kluczowe yield w Pythonie?</w:t>
      </w:r>
    </w:p>
    <w:p w14:paraId="01C256E6" w14:textId="2028868B" w:rsidR="00B96C18" w:rsidRDefault="00000000" w:rsidP="00B96C18">
      <w:pPr>
        <w:pStyle w:val="EgzaminOdpowiedz"/>
      </w:pPr>
      <w:sdt>
        <w:sdtPr>
          <w:rPr>
            <w:rFonts w:hint="eastAsia"/>
          </w:rPr>
          <w:id w:val="122818879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Zwraca wartość z funkcji i kończy jej wykonywanie</w:t>
      </w:r>
    </w:p>
    <w:p w14:paraId="178C6510" w14:textId="7CBE0718" w:rsidR="00B96C18" w:rsidRDefault="00000000" w:rsidP="00B96C18">
      <w:pPr>
        <w:pStyle w:val="EgzaminOdpowiedz"/>
      </w:pPr>
      <w:sdt>
        <w:sdtPr>
          <w:rPr>
            <w:rFonts w:hint="eastAsia"/>
          </w:rPr>
          <w:id w:val="9139798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Wstrzymuje wykonywanie funkcji, zwracając wartość, a następnie wznawia działanie funkcji skąd się zatrzymała</w:t>
      </w:r>
    </w:p>
    <w:p w14:paraId="000DD070" w14:textId="5BBD2C14" w:rsidR="00B96C18" w:rsidRDefault="00000000" w:rsidP="00B96C18">
      <w:pPr>
        <w:pStyle w:val="EgzaminOdpowiedz"/>
      </w:pPr>
      <w:sdt>
        <w:sdtPr>
          <w:rPr>
            <w:rFonts w:hint="eastAsia"/>
          </w:rPr>
          <w:id w:val="-127439693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Wstrzymuje wykonywanie bieżącej iteracji pętli</w:t>
      </w:r>
    </w:p>
    <w:p w14:paraId="2D0216F4" w14:textId="381C9CC1" w:rsidR="00B96C18" w:rsidRDefault="00000000" w:rsidP="00B96C18">
      <w:pPr>
        <w:pStyle w:val="EgzaminOdpowiedz"/>
      </w:pPr>
      <w:sdt>
        <w:sdtPr>
          <w:rPr>
            <w:rFonts w:hint="eastAsia"/>
          </w:rPr>
          <w:id w:val="-119298991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9B532F">
            <w:rPr>
              <w:rFonts w:ascii="Segoe UI Symbol" w:hAnsi="Segoe UI Symbol" w:cs="Segoe UI Symbol"/>
            </w:rPr>
            <w:t>☐</w:t>
          </w:r>
        </w:sdtContent>
      </w:sdt>
      <w:r w:rsidR="00B96C18">
        <w:t xml:space="preserve"> </w:t>
      </w:r>
      <w:r w:rsidR="009B532F" w:rsidRPr="009B532F">
        <w:t>Wskazuje, że funkcja jest dekoratorem</w:t>
      </w:r>
    </w:p>
    <w:p w14:paraId="4437664F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2096239802"/>
          <w:placeholder>
            <w:docPart w:val="0429988C01AA4C5E8E7F765F9ABB4798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3FF15FA0" w14:textId="0B3C7586" w:rsidR="009B532F" w:rsidRPr="0032612C" w:rsidRDefault="00335846" w:rsidP="009B532F">
      <w:pPr>
        <w:pStyle w:val="EgzaminPytanie"/>
        <w:rPr>
          <w:b/>
          <w:bCs/>
        </w:rPr>
      </w:pPr>
      <w:r>
        <w:rPr>
          <w:b/>
          <w:bCs/>
        </w:rPr>
        <w:t>9</w:t>
      </w:r>
      <w:r w:rsidR="009B532F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Jakiego słowa kluczowego używamy do tworzenia własnych wyjątków?</w:t>
      </w:r>
    </w:p>
    <w:p w14:paraId="29EE6191" w14:textId="30200992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47318377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raise</w:t>
      </w:r>
    </w:p>
    <w:p w14:paraId="3921D124" w14:textId="2F973673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66366322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assert</w:t>
      </w:r>
    </w:p>
    <w:p w14:paraId="61612745" w14:textId="7D23FCAE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16789989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except</w:t>
      </w:r>
    </w:p>
    <w:p w14:paraId="672C700F" w14:textId="62DC8FE3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3416563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class</w:t>
      </w:r>
    </w:p>
    <w:p w14:paraId="0BFDAA01" w14:textId="77777777" w:rsidR="009B532F" w:rsidRPr="00335846" w:rsidRDefault="009B532F" w:rsidP="009B532F">
      <w:pPr>
        <w:pStyle w:val="EgzaminPunktacja"/>
        <w:spacing w:after="0" w:line="240" w:lineRule="auto"/>
        <w:rPr>
          <w:lang w:val="en-GB"/>
        </w:rPr>
      </w:pPr>
      <w:r w:rsidRPr="00335846">
        <w:rPr>
          <w:lang w:val="en-GB"/>
        </w:rP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  <w:lang w:val="en-GB"/>
          </w:rPr>
          <w:id w:val="-1725355176"/>
          <w:placeholder>
            <w:docPart w:val="9428AA3AC7D545B38D5CF0E76787DACA"/>
          </w:placeholder>
          <w:text/>
        </w:sdtPr>
        <w:sdtContent>
          <w:r w:rsidRPr="00335846">
            <w:rPr>
              <w:b/>
              <w:bCs/>
              <w:i/>
              <w:iCs/>
              <w:sz w:val="18"/>
              <w:szCs w:val="18"/>
              <w:highlight w:val="lightGray"/>
              <w:lang w:val="en-GB"/>
            </w:rPr>
            <w:t>_____</w:t>
          </w:r>
        </w:sdtContent>
      </w:sdt>
    </w:p>
    <w:p w14:paraId="396E9BEF" w14:textId="2ED3E22A" w:rsidR="00B96C18" w:rsidRPr="00335846" w:rsidRDefault="00B96C18" w:rsidP="00B96C18">
      <w:pPr>
        <w:pStyle w:val="EgzaminPytanie"/>
        <w:rPr>
          <w:lang w:val="en-GB"/>
        </w:rPr>
      </w:pPr>
    </w:p>
    <w:p w14:paraId="5A19863A" w14:textId="375E5B67" w:rsidR="009B532F" w:rsidRPr="0032612C" w:rsidRDefault="00335846" w:rsidP="009B532F">
      <w:pPr>
        <w:pStyle w:val="EgzaminPytanie"/>
        <w:rPr>
          <w:b/>
          <w:bCs/>
        </w:rPr>
      </w:pPr>
      <w:r>
        <w:rPr>
          <w:b/>
          <w:bCs/>
        </w:rPr>
        <w:t>10</w:t>
      </w:r>
      <w:r w:rsidR="009B532F" w:rsidRPr="0032612C">
        <w:rPr>
          <w:b/>
          <w:bCs/>
        </w:rPr>
        <w:t xml:space="preserve">) </w:t>
      </w:r>
      <w:r w:rsidR="009B532F" w:rsidRPr="009B532F">
        <w:rPr>
          <w:b/>
          <w:bCs/>
        </w:rPr>
        <w:t>Jak wywołać konstruktor klasy nadrzędnej w Pythonie 3?</w:t>
      </w:r>
    </w:p>
    <w:p w14:paraId="203F3E62" w14:textId="1699F207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84729678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super().__init__()</w:t>
      </w:r>
    </w:p>
    <w:p w14:paraId="3548EAE0" w14:textId="531277F5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-80330846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super(self).init__()</w:t>
      </w:r>
    </w:p>
    <w:p w14:paraId="496772D5" w14:textId="791F5A20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-12046963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super(self, Class).init()</w:t>
      </w:r>
    </w:p>
    <w:p w14:paraId="20AD3EF5" w14:textId="07669C51" w:rsidR="009B532F" w:rsidRPr="00335846" w:rsidRDefault="00000000" w:rsidP="009B532F">
      <w:pPr>
        <w:pStyle w:val="EgzaminOdpowiedz"/>
        <w:rPr>
          <w:lang w:val="en-GB"/>
        </w:rPr>
      </w:pPr>
      <w:sdt>
        <w:sdtPr>
          <w:rPr>
            <w:rFonts w:hint="eastAsia"/>
            <w:lang w:val="en-GB"/>
          </w:rPr>
          <w:id w:val="94881575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9B532F" w:rsidRPr="00335846">
            <w:rPr>
              <w:rFonts w:ascii="Segoe UI Symbol" w:hAnsi="Segoe UI Symbol" w:cs="Segoe UI Symbol"/>
              <w:lang w:val="en-GB"/>
            </w:rPr>
            <w:t>☐</w:t>
          </w:r>
        </w:sdtContent>
      </w:sdt>
      <w:r w:rsidR="009B532F" w:rsidRPr="00335846">
        <w:rPr>
          <w:lang w:val="en-GB"/>
        </w:rPr>
        <w:t xml:space="preserve"> super(Class, self).init()</w:t>
      </w:r>
    </w:p>
    <w:p w14:paraId="46FD5F4D" w14:textId="77777777" w:rsidR="009B532F" w:rsidRDefault="009B532F" w:rsidP="009B532F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309985101"/>
          <w:placeholder>
            <w:docPart w:val="2D8941DC8B9C499CBE2EE78C9D488E77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198429F" w14:textId="77777777" w:rsidR="009B532F" w:rsidRPr="009B532F" w:rsidRDefault="009B532F" w:rsidP="009B532F">
      <w:pPr>
        <w:pStyle w:val="EgzaminOdpowiedz"/>
      </w:pPr>
    </w:p>
    <w:sectPr w:rsidR="009B532F" w:rsidRPr="009B532F" w:rsidSect="00005665">
      <w:headerReference w:type="default" r:id="rId7"/>
      <w:footerReference w:type="default" r:id="rId8"/>
      <w:footnotePr>
        <w:pos w:val="beneathText"/>
      </w:footnotePr>
      <w:pgSz w:w="11905" w:h="16837"/>
      <w:pgMar w:top="851" w:right="990" w:bottom="284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B7E4" w14:textId="77777777" w:rsidR="007F3DD3" w:rsidRDefault="007F3DD3">
      <w:r>
        <w:separator/>
      </w:r>
    </w:p>
  </w:endnote>
  <w:endnote w:type="continuationSeparator" w:id="0">
    <w:p w14:paraId="65284322" w14:textId="77777777" w:rsidR="007F3DD3" w:rsidRDefault="007F3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4A40" w14:textId="77777777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A6B1F" w14:textId="77777777" w:rsidR="007F3DD3" w:rsidRDefault="007F3DD3">
      <w:r>
        <w:separator/>
      </w:r>
    </w:p>
  </w:footnote>
  <w:footnote w:type="continuationSeparator" w:id="0">
    <w:p w14:paraId="5F26CC73" w14:textId="77777777" w:rsidR="007F3DD3" w:rsidRDefault="007F3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E5A7" w14:textId="797464ED" w:rsidR="008276A7" w:rsidRDefault="00005665" w:rsidP="00005665">
    <w:pPr>
      <w:pStyle w:val="Nagwek"/>
      <w:tabs>
        <w:tab w:val="clear" w:pos="4536"/>
        <w:tab w:val="clear" w:pos="9072"/>
      </w:tabs>
      <w:jc w:val="right"/>
    </w:pPr>
    <w:r>
      <w:rPr>
        <w:noProof/>
      </w:rPr>
      <w:drawing>
        <wp:inline distT="0" distB="0" distL="0" distR="0" wp14:anchorId="0150DA2D" wp14:editId="3455651C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0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B5F5B8A"/>
    <w:multiLevelType w:val="multilevel"/>
    <w:tmpl w:val="16E0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3" w15:restartNumberingAfterBreak="0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DBD426B"/>
    <w:multiLevelType w:val="hybridMultilevel"/>
    <w:tmpl w:val="D38ACE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4" w15:restartNumberingAfterBreak="0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41094626">
    <w:abstractNumId w:val="0"/>
  </w:num>
  <w:num w:numId="2" w16cid:durableId="969288348">
    <w:abstractNumId w:val="1"/>
  </w:num>
  <w:num w:numId="3" w16cid:durableId="1017073650">
    <w:abstractNumId w:val="2"/>
  </w:num>
  <w:num w:numId="4" w16cid:durableId="1355813956">
    <w:abstractNumId w:val="3"/>
  </w:num>
  <w:num w:numId="5" w16cid:durableId="1227063181">
    <w:abstractNumId w:val="4"/>
  </w:num>
  <w:num w:numId="6" w16cid:durableId="358243945">
    <w:abstractNumId w:val="5"/>
  </w:num>
  <w:num w:numId="7" w16cid:durableId="1673527717">
    <w:abstractNumId w:val="6"/>
  </w:num>
  <w:num w:numId="8" w16cid:durableId="1338772608">
    <w:abstractNumId w:val="7"/>
  </w:num>
  <w:num w:numId="9" w16cid:durableId="1653675378">
    <w:abstractNumId w:val="8"/>
  </w:num>
  <w:num w:numId="10" w16cid:durableId="960722111">
    <w:abstractNumId w:val="9"/>
  </w:num>
  <w:num w:numId="11" w16cid:durableId="1744134617">
    <w:abstractNumId w:val="10"/>
  </w:num>
  <w:num w:numId="12" w16cid:durableId="1475179799">
    <w:abstractNumId w:val="11"/>
  </w:num>
  <w:num w:numId="13" w16cid:durableId="2091002462">
    <w:abstractNumId w:val="12"/>
  </w:num>
  <w:num w:numId="14" w16cid:durableId="2079397923">
    <w:abstractNumId w:val="13"/>
  </w:num>
  <w:num w:numId="15" w16cid:durableId="714503255">
    <w:abstractNumId w:val="16"/>
  </w:num>
  <w:num w:numId="16" w16cid:durableId="1738627913">
    <w:abstractNumId w:val="38"/>
  </w:num>
  <w:num w:numId="17" w16cid:durableId="1767383062">
    <w:abstractNumId w:val="45"/>
  </w:num>
  <w:num w:numId="18" w16cid:durableId="1066953048">
    <w:abstractNumId w:val="14"/>
  </w:num>
  <w:num w:numId="19" w16cid:durableId="907963935">
    <w:abstractNumId w:val="34"/>
  </w:num>
  <w:num w:numId="20" w16cid:durableId="2024629410">
    <w:abstractNumId w:val="19"/>
  </w:num>
  <w:num w:numId="21" w16cid:durableId="977610714">
    <w:abstractNumId w:val="27"/>
  </w:num>
  <w:num w:numId="22" w16cid:durableId="1663583043">
    <w:abstractNumId w:val="37"/>
  </w:num>
  <w:num w:numId="23" w16cid:durableId="1419406871">
    <w:abstractNumId w:val="26"/>
  </w:num>
  <w:num w:numId="24" w16cid:durableId="1328899134">
    <w:abstractNumId w:val="46"/>
  </w:num>
  <w:num w:numId="25" w16cid:durableId="1597471407">
    <w:abstractNumId w:val="33"/>
  </w:num>
  <w:num w:numId="26" w16cid:durableId="2102411048">
    <w:abstractNumId w:val="35"/>
  </w:num>
  <w:num w:numId="27" w16cid:durableId="1640258639">
    <w:abstractNumId w:val="17"/>
  </w:num>
  <w:num w:numId="28" w16cid:durableId="1993367429">
    <w:abstractNumId w:val="23"/>
  </w:num>
  <w:num w:numId="29" w16cid:durableId="1549488350">
    <w:abstractNumId w:val="44"/>
  </w:num>
  <w:num w:numId="30" w16cid:durableId="2101488908">
    <w:abstractNumId w:val="36"/>
  </w:num>
  <w:num w:numId="31" w16cid:durableId="1296181342">
    <w:abstractNumId w:val="30"/>
  </w:num>
  <w:num w:numId="32" w16cid:durableId="111629347">
    <w:abstractNumId w:val="22"/>
  </w:num>
  <w:num w:numId="33" w16cid:durableId="414285649">
    <w:abstractNumId w:val="21"/>
  </w:num>
  <w:num w:numId="34" w16cid:durableId="380785821">
    <w:abstractNumId w:val="40"/>
  </w:num>
  <w:num w:numId="35" w16cid:durableId="1436368964">
    <w:abstractNumId w:val="28"/>
  </w:num>
  <w:num w:numId="36" w16cid:durableId="2111898874">
    <w:abstractNumId w:val="24"/>
  </w:num>
  <w:num w:numId="37" w16cid:durableId="305667287">
    <w:abstractNumId w:val="41"/>
  </w:num>
  <w:num w:numId="38" w16cid:durableId="1723560044">
    <w:abstractNumId w:val="20"/>
  </w:num>
  <w:num w:numId="39" w16cid:durableId="2075471112">
    <w:abstractNumId w:val="29"/>
  </w:num>
  <w:num w:numId="40" w16cid:durableId="1193542273">
    <w:abstractNumId w:val="39"/>
  </w:num>
  <w:num w:numId="41" w16cid:durableId="1820683562">
    <w:abstractNumId w:val="15"/>
  </w:num>
  <w:num w:numId="42" w16cid:durableId="997728474">
    <w:abstractNumId w:val="32"/>
  </w:num>
  <w:num w:numId="43" w16cid:durableId="1707834155">
    <w:abstractNumId w:val="43"/>
  </w:num>
  <w:num w:numId="44" w16cid:durableId="1993677889">
    <w:abstractNumId w:val="25"/>
  </w:num>
  <w:num w:numId="45" w16cid:durableId="1807239026">
    <w:abstractNumId w:val="18"/>
  </w:num>
  <w:num w:numId="46" w16cid:durableId="622998859">
    <w:abstractNumId w:val="42"/>
  </w:num>
  <w:num w:numId="47" w16cid:durableId="17607131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159"/>
    <w:rsid w:val="00004688"/>
    <w:rsid w:val="00005665"/>
    <w:rsid w:val="00007721"/>
    <w:rsid w:val="00014246"/>
    <w:rsid w:val="00046549"/>
    <w:rsid w:val="00082DD9"/>
    <w:rsid w:val="00093645"/>
    <w:rsid w:val="000A5A7E"/>
    <w:rsid w:val="000B0B28"/>
    <w:rsid w:val="000F6E1D"/>
    <w:rsid w:val="00122366"/>
    <w:rsid w:val="00174471"/>
    <w:rsid w:val="00177898"/>
    <w:rsid w:val="001D4A39"/>
    <w:rsid w:val="001D6649"/>
    <w:rsid w:val="002052E7"/>
    <w:rsid w:val="00231209"/>
    <w:rsid w:val="00231E7F"/>
    <w:rsid w:val="00241AD0"/>
    <w:rsid w:val="0026195B"/>
    <w:rsid w:val="002655B4"/>
    <w:rsid w:val="002777B6"/>
    <w:rsid w:val="00284A57"/>
    <w:rsid w:val="002A5AB2"/>
    <w:rsid w:val="002E2A1E"/>
    <w:rsid w:val="002E68BB"/>
    <w:rsid w:val="00303625"/>
    <w:rsid w:val="00313B71"/>
    <w:rsid w:val="00316E8D"/>
    <w:rsid w:val="0032612C"/>
    <w:rsid w:val="00326E71"/>
    <w:rsid w:val="00335846"/>
    <w:rsid w:val="00340E9E"/>
    <w:rsid w:val="003563A4"/>
    <w:rsid w:val="00362F03"/>
    <w:rsid w:val="003A7780"/>
    <w:rsid w:val="003C61FC"/>
    <w:rsid w:val="003E51B2"/>
    <w:rsid w:val="003F0836"/>
    <w:rsid w:val="00412EA7"/>
    <w:rsid w:val="00444211"/>
    <w:rsid w:val="004525A6"/>
    <w:rsid w:val="00492B0F"/>
    <w:rsid w:val="004961CB"/>
    <w:rsid w:val="004A0E0D"/>
    <w:rsid w:val="004D0A65"/>
    <w:rsid w:val="004F01AD"/>
    <w:rsid w:val="0051513F"/>
    <w:rsid w:val="00516771"/>
    <w:rsid w:val="005226A2"/>
    <w:rsid w:val="005252A1"/>
    <w:rsid w:val="0053770D"/>
    <w:rsid w:val="00540510"/>
    <w:rsid w:val="00565867"/>
    <w:rsid w:val="005A573E"/>
    <w:rsid w:val="005E580C"/>
    <w:rsid w:val="005F5521"/>
    <w:rsid w:val="00624A70"/>
    <w:rsid w:val="00655520"/>
    <w:rsid w:val="006A673D"/>
    <w:rsid w:val="0070580E"/>
    <w:rsid w:val="007149A9"/>
    <w:rsid w:val="00722ED0"/>
    <w:rsid w:val="00731BF3"/>
    <w:rsid w:val="0074034D"/>
    <w:rsid w:val="00745145"/>
    <w:rsid w:val="00747FD0"/>
    <w:rsid w:val="00791BC5"/>
    <w:rsid w:val="00797330"/>
    <w:rsid w:val="007A737B"/>
    <w:rsid w:val="007D0188"/>
    <w:rsid w:val="007D1435"/>
    <w:rsid w:val="007E0E97"/>
    <w:rsid w:val="007E6E45"/>
    <w:rsid w:val="007F3DD3"/>
    <w:rsid w:val="007F4D2C"/>
    <w:rsid w:val="008037BB"/>
    <w:rsid w:val="0080677B"/>
    <w:rsid w:val="008276A7"/>
    <w:rsid w:val="00845BAD"/>
    <w:rsid w:val="00892FA5"/>
    <w:rsid w:val="008B0BAB"/>
    <w:rsid w:val="008F397D"/>
    <w:rsid w:val="009243FA"/>
    <w:rsid w:val="00941721"/>
    <w:rsid w:val="0096437D"/>
    <w:rsid w:val="0099666E"/>
    <w:rsid w:val="009B285B"/>
    <w:rsid w:val="009B532F"/>
    <w:rsid w:val="009C4F8A"/>
    <w:rsid w:val="009D0016"/>
    <w:rsid w:val="009D2DDC"/>
    <w:rsid w:val="00A15E9E"/>
    <w:rsid w:val="00A20A25"/>
    <w:rsid w:val="00A31727"/>
    <w:rsid w:val="00A330B2"/>
    <w:rsid w:val="00A37DD6"/>
    <w:rsid w:val="00A7772F"/>
    <w:rsid w:val="00A838D3"/>
    <w:rsid w:val="00A96CAF"/>
    <w:rsid w:val="00AD0555"/>
    <w:rsid w:val="00AD69DA"/>
    <w:rsid w:val="00AF185C"/>
    <w:rsid w:val="00B373BB"/>
    <w:rsid w:val="00B412F3"/>
    <w:rsid w:val="00B86A8A"/>
    <w:rsid w:val="00B96C18"/>
    <w:rsid w:val="00BA1832"/>
    <w:rsid w:val="00BA5045"/>
    <w:rsid w:val="00BB5017"/>
    <w:rsid w:val="00BC3DBA"/>
    <w:rsid w:val="00C04F81"/>
    <w:rsid w:val="00C93947"/>
    <w:rsid w:val="00CA546A"/>
    <w:rsid w:val="00CC3AA9"/>
    <w:rsid w:val="00CE0327"/>
    <w:rsid w:val="00CE4112"/>
    <w:rsid w:val="00D0425F"/>
    <w:rsid w:val="00D07585"/>
    <w:rsid w:val="00D1555C"/>
    <w:rsid w:val="00D33072"/>
    <w:rsid w:val="00D4779E"/>
    <w:rsid w:val="00D73B2F"/>
    <w:rsid w:val="00DA68C2"/>
    <w:rsid w:val="00DA6B0B"/>
    <w:rsid w:val="00DC7AE4"/>
    <w:rsid w:val="00E05BFD"/>
    <w:rsid w:val="00EB3505"/>
    <w:rsid w:val="00EC2D6F"/>
    <w:rsid w:val="00EF7C07"/>
    <w:rsid w:val="00F00705"/>
    <w:rsid w:val="00F20A00"/>
    <w:rsid w:val="00F628E6"/>
    <w:rsid w:val="00F64329"/>
    <w:rsid w:val="00F84C9C"/>
    <w:rsid w:val="00FD15C3"/>
    <w:rsid w:val="00FD3376"/>
    <w:rsid w:val="00FE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D47CB"/>
  <w15:chartTrackingRefBased/>
  <w15:docId w15:val="{71738BCC-CB7E-489C-8D9D-27723B5E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1">
    <w:name w:val="Legenda1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paragraph" w:styleId="Akapitzlist">
    <w:name w:val="List Paragraph"/>
    <w:basedOn w:val="Normalny"/>
    <w:uiPriority w:val="34"/>
    <w:qFormat/>
    <w:rsid w:val="00A3172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EgzaminPunktacja">
    <w:name w:val="EgzaminPunktacja"/>
    <w:basedOn w:val="Tekstpodstawowy"/>
    <w:next w:val="EgzaminPytanie"/>
    <w:rsid w:val="0032612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32612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32612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7E0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F39A5B52F64E4683C4B382795F62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8218120-7C80-4AF3-BC29-5F3C84890B53}"/>
      </w:docPartPr>
      <w:docPartBody>
        <w:p w:rsidR="009A0E5B" w:rsidRDefault="00BF20B2" w:rsidP="00BF20B2">
          <w:pPr>
            <w:pStyle w:val="4CF39A5B52F64E4683C4B382795F620B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9C2DFF722A2B4F118EBDAE5D4F25EDC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C8274B7-263E-4F49-9741-3D14D1EC7341}"/>
      </w:docPartPr>
      <w:docPartBody>
        <w:p w:rsidR="009A0E5B" w:rsidRDefault="00BF20B2" w:rsidP="00BF20B2">
          <w:pPr>
            <w:pStyle w:val="9C2DFF722A2B4F118EBDAE5D4F25EDCD"/>
          </w:pPr>
          <w:r w:rsidRPr="000E2F1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F21BB4C0FCD460CB35F3560118984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5C46BAB-4F47-47AA-878B-9CD0806DB915}"/>
      </w:docPartPr>
      <w:docPartBody>
        <w:p w:rsidR="009A0E5B" w:rsidRDefault="00BF20B2" w:rsidP="00BF20B2">
          <w:pPr>
            <w:pStyle w:val="5F21BB4C0FCD460CB35F3560118984D7"/>
          </w:pPr>
          <w:r w:rsidRPr="000E2F1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64595B21C0B4FAEA79C9008C2E1F86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396245-4BED-44B4-9D09-959F9EA7203B}"/>
      </w:docPartPr>
      <w:docPartBody>
        <w:p w:rsidR="009A0E5B" w:rsidRDefault="00BF20B2" w:rsidP="00BF20B2">
          <w:pPr>
            <w:pStyle w:val="664595B21C0B4FAEA79C9008C2E1F863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29A72575786A443A978D9C1162DE76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957B830-197D-4F00-9029-D16B4DDCA96E}"/>
      </w:docPartPr>
      <w:docPartBody>
        <w:p w:rsidR="009A0E5B" w:rsidRDefault="00BF20B2" w:rsidP="00BF20B2">
          <w:pPr>
            <w:pStyle w:val="29A72575786A443A978D9C1162DE76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A7C4435C41D4931B1995746B317DA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AB34677-65A7-442E-8449-D077582A3648}"/>
      </w:docPartPr>
      <w:docPartBody>
        <w:p w:rsidR="009A0E5B" w:rsidRDefault="00BF20B2" w:rsidP="00BF20B2">
          <w:pPr>
            <w:pStyle w:val="6A7C4435C41D4931B1995746B317DA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173F4BB8CFDE408688B02B35C73CAF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69A01A-B31E-4762-AAA9-EDB93549D7C6}"/>
      </w:docPartPr>
      <w:docPartBody>
        <w:p w:rsidR="009A0E5B" w:rsidRDefault="00BF20B2" w:rsidP="00BF20B2">
          <w:pPr>
            <w:pStyle w:val="173F4BB8CFDE408688B02B35C73CAF1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84667BB717A34BCFA52AA447F6954B9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783A2B-73CF-469E-8CD3-9D578BDA5B6E}"/>
      </w:docPartPr>
      <w:docPartBody>
        <w:p w:rsidR="00BA014D" w:rsidRDefault="00551546" w:rsidP="00551546">
          <w:pPr>
            <w:pStyle w:val="84667BB717A34BCFA52AA447F6954B9B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CC438CC88214CE1ACB90219B0FBEF7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1F1F9B3-F4BF-45FC-B0F0-C0955046339C}"/>
      </w:docPartPr>
      <w:docPartBody>
        <w:p w:rsidR="00BA014D" w:rsidRDefault="00551546" w:rsidP="00551546">
          <w:pPr>
            <w:pStyle w:val="2CC438CC88214CE1ACB90219B0FBEF7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7EE3D37A1DD4ACCBA679BDD0E72D54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44385B-694E-4F51-AB64-914DAEB28201}"/>
      </w:docPartPr>
      <w:docPartBody>
        <w:p w:rsidR="00BA014D" w:rsidRDefault="00551546" w:rsidP="00551546">
          <w:pPr>
            <w:pStyle w:val="27EE3D37A1DD4ACCBA679BDD0E72D54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635D181BE0A47D1B3EF53214DCE7C5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093FB9-45BC-4FC6-82CE-FADDCD40ACE8}"/>
      </w:docPartPr>
      <w:docPartBody>
        <w:p w:rsidR="00BA014D" w:rsidRDefault="00551546" w:rsidP="00551546">
          <w:pPr>
            <w:pStyle w:val="2635D181BE0A47D1B3EF53214DCE7C55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A1A266A913F47EBAC014C5C1F43731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F80A1F4-E02B-4744-9AB9-E278C1D5B6C9}"/>
      </w:docPartPr>
      <w:docPartBody>
        <w:p w:rsidR="00BA014D" w:rsidRDefault="00551546" w:rsidP="00551546">
          <w:pPr>
            <w:pStyle w:val="FA1A266A913F47EBAC014C5C1F43731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F758C9B8ACA4D9B8391F39F0A63B09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BB21EB0-4368-45A1-B6B3-4B2D31300F9A}"/>
      </w:docPartPr>
      <w:docPartBody>
        <w:p w:rsidR="00BA014D" w:rsidRDefault="00551546" w:rsidP="00551546">
          <w:pPr>
            <w:pStyle w:val="9F758C9B8ACA4D9B8391F39F0A63B09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429988C01AA4C5E8E7F765F9ABB479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336008-6FB0-4051-B450-E0FDC1F5032A}"/>
      </w:docPartPr>
      <w:docPartBody>
        <w:p w:rsidR="00BA014D" w:rsidRDefault="00551546" w:rsidP="00551546">
          <w:pPr>
            <w:pStyle w:val="0429988C01AA4C5E8E7F765F9ABB479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428AA3AC7D545B38D5CF0E76787DAC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2501C1D-ADF5-43B6-B875-ADC632966BEA}"/>
      </w:docPartPr>
      <w:docPartBody>
        <w:p w:rsidR="00256179" w:rsidRDefault="00B823A1" w:rsidP="00B823A1">
          <w:pPr>
            <w:pStyle w:val="9428AA3AC7D545B38D5CF0E76787DACA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D8941DC8B9C499CBE2EE78C9D488E7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E0BB360-8C6E-4A39-826A-3A1F4CD672E7}"/>
      </w:docPartPr>
      <w:docPartBody>
        <w:p w:rsidR="00256179" w:rsidRDefault="00B823A1" w:rsidP="00B823A1">
          <w:pPr>
            <w:pStyle w:val="2D8941DC8B9C499CBE2EE78C9D488E7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BD32C7AFAA46402683A900EC47A70D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64CAC94-EB79-41B0-ADAE-02EBCFD31032}"/>
      </w:docPartPr>
      <w:docPartBody>
        <w:p w:rsidR="00256179" w:rsidRDefault="00B823A1" w:rsidP="00B823A1">
          <w:pPr>
            <w:pStyle w:val="BD32C7AFAA46402683A900EC47A70D0B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B2"/>
    <w:rsid w:val="00046549"/>
    <w:rsid w:val="000C5B38"/>
    <w:rsid w:val="00181FFA"/>
    <w:rsid w:val="00256179"/>
    <w:rsid w:val="00265200"/>
    <w:rsid w:val="002F4FE0"/>
    <w:rsid w:val="00326DFE"/>
    <w:rsid w:val="004146AA"/>
    <w:rsid w:val="00551546"/>
    <w:rsid w:val="005B05E9"/>
    <w:rsid w:val="005E580C"/>
    <w:rsid w:val="00655520"/>
    <w:rsid w:val="00661C2D"/>
    <w:rsid w:val="006C2325"/>
    <w:rsid w:val="00795EAA"/>
    <w:rsid w:val="007A6A1B"/>
    <w:rsid w:val="008A55C2"/>
    <w:rsid w:val="00945E5E"/>
    <w:rsid w:val="00960FAC"/>
    <w:rsid w:val="009A0E5B"/>
    <w:rsid w:val="009B285B"/>
    <w:rsid w:val="009F5586"/>
    <w:rsid w:val="00A2076A"/>
    <w:rsid w:val="00A96CAF"/>
    <w:rsid w:val="00B823A1"/>
    <w:rsid w:val="00BA014D"/>
    <w:rsid w:val="00BC76C6"/>
    <w:rsid w:val="00BF20B2"/>
    <w:rsid w:val="00C04F81"/>
    <w:rsid w:val="00C93947"/>
    <w:rsid w:val="00D13836"/>
    <w:rsid w:val="00EA0334"/>
    <w:rsid w:val="00F0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265200"/>
    <w:rPr>
      <w:color w:val="808080"/>
    </w:rPr>
  </w:style>
  <w:style w:type="paragraph" w:customStyle="1" w:styleId="4CF39A5B52F64E4683C4B382795F620B">
    <w:name w:val="4CF39A5B52F64E4683C4B382795F620B"/>
    <w:rsid w:val="00BF20B2"/>
  </w:style>
  <w:style w:type="paragraph" w:customStyle="1" w:styleId="9C2DFF722A2B4F118EBDAE5D4F25EDCD">
    <w:name w:val="9C2DFF722A2B4F118EBDAE5D4F25EDCD"/>
    <w:rsid w:val="00BF20B2"/>
  </w:style>
  <w:style w:type="paragraph" w:customStyle="1" w:styleId="5F21BB4C0FCD460CB35F3560118984D7">
    <w:name w:val="5F21BB4C0FCD460CB35F3560118984D7"/>
    <w:rsid w:val="00BF20B2"/>
  </w:style>
  <w:style w:type="paragraph" w:customStyle="1" w:styleId="664595B21C0B4FAEA79C9008C2E1F863">
    <w:name w:val="664595B21C0B4FAEA79C9008C2E1F863"/>
    <w:rsid w:val="00BF20B2"/>
  </w:style>
  <w:style w:type="paragraph" w:customStyle="1" w:styleId="29A72575786A443A978D9C1162DE76D7">
    <w:name w:val="29A72575786A443A978D9C1162DE76D7"/>
    <w:rsid w:val="00BF20B2"/>
  </w:style>
  <w:style w:type="paragraph" w:customStyle="1" w:styleId="6A7C4435C41D4931B1995746B317DAD7">
    <w:name w:val="6A7C4435C41D4931B1995746B317DAD7"/>
    <w:rsid w:val="00BF20B2"/>
  </w:style>
  <w:style w:type="paragraph" w:customStyle="1" w:styleId="0DCA6E09739448E78535DBE134DA5A58">
    <w:name w:val="0DCA6E09739448E78535DBE134DA5A58"/>
    <w:rsid w:val="00BF20B2"/>
  </w:style>
  <w:style w:type="paragraph" w:customStyle="1" w:styleId="173F4BB8CFDE408688B02B35C73CAF10">
    <w:name w:val="173F4BB8CFDE408688B02B35C73CAF10"/>
    <w:rsid w:val="00BF20B2"/>
  </w:style>
  <w:style w:type="paragraph" w:customStyle="1" w:styleId="84667BB717A34BCFA52AA447F6954B9B">
    <w:name w:val="84667BB717A34BCFA52AA447F6954B9B"/>
    <w:rsid w:val="00551546"/>
  </w:style>
  <w:style w:type="paragraph" w:customStyle="1" w:styleId="2CC438CC88214CE1ACB90219B0FBEF70">
    <w:name w:val="2CC438CC88214CE1ACB90219B0FBEF70"/>
    <w:rsid w:val="00551546"/>
  </w:style>
  <w:style w:type="paragraph" w:customStyle="1" w:styleId="27EE3D37A1DD4ACCBA679BDD0E72D548">
    <w:name w:val="27EE3D37A1DD4ACCBA679BDD0E72D548"/>
    <w:rsid w:val="00551546"/>
  </w:style>
  <w:style w:type="paragraph" w:customStyle="1" w:styleId="2635D181BE0A47D1B3EF53214DCE7C55">
    <w:name w:val="2635D181BE0A47D1B3EF53214DCE7C55"/>
    <w:rsid w:val="00551546"/>
  </w:style>
  <w:style w:type="paragraph" w:customStyle="1" w:styleId="FA1A266A913F47EBAC014C5C1F437318">
    <w:name w:val="FA1A266A913F47EBAC014C5C1F437318"/>
    <w:rsid w:val="00551546"/>
  </w:style>
  <w:style w:type="paragraph" w:customStyle="1" w:styleId="9F758C9B8ACA4D9B8391F39F0A63B090">
    <w:name w:val="9F758C9B8ACA4D9B8391F39F0A63B090"/>
    <w:rsid w:val="00551546"/>
  </w:style>
  <w:style w:type="paragraph" w:customStyle="1" w:styleId="0429988C01AA4C5E8E7F765F9ABB4798">
    <w:name w:val="0429988C01AA4C5E8E7F765F9ABB4798"/>
    <w:rsid w:val="00551546"/>
  </w:style>
  <w:style w:type="paragraph" w:customStyle="1" w:styleId="9428AA3AC7D545B38D5CF0E76787DACA">
    <w:name w:val="9428AA3AC7D545B38D5CF0E76787DACA"/>
    <w:rsid w:val="00B823A1"/>
  </w:style>
  <w:style w:type="paragraph" w:customStyle="1" w:styleId="2D8941DC8B9C499CBE2EE78C9D488E77">
    <w:name w:val="2D8941DC8B9C499CBE2EE78C9D488E77"/>
    <w:rsid w:val="00B823A1"/>
  </w:style>
  <w:style w:type="paragraph" w:customStyle="1" w:styleId="BD32C7AFAA46402683A900EC47A70D0B">
    <w:name w:val="BD32C7AFAA46402683A900EC47A70D0B"/>
    <w:rsid w:val="00B823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407</Words>
  <Characters>2473</Characters>
  <Application>Microsoft Office Word</Application>
  <DocSecurity>0</DocSecurity>
  <Lines>88</Lines>
  <Paragraphs>87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Marcin Albiniak</cp:lastModifiedBy>
  <cp:revision>9</cp:revision>
  <cp:lastPrinted>2009-12-03T13:50:00Z</cp:lastPrinted>
  <dcterms:created xsi:type="dcterms:W3CDTF">2024-06-18T07:45:00Z</dcterms:created>
  <dcterms:modified xsi:type="dcterms:W3CDTF">2026-02-05T14:43:00Z</dcterms:modified>
</cp:coreProperties>
</file>